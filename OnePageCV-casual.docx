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A7C4" w14:textId="77777777" w:rsidR="00F5689F" w:rsidRPr="0074558B" w:rsidRDefault="00FC49E3" w:rsidP="00F5689F">
      <w:pPr>
        <w:rPr>
          <w:lang w:val="en-GB"/>
        </w:rPr>
      </w:pPr>
      <w:r w:rsidRPr="0074558B">
        <w:rPr>
          <w:noProof/>
          <w:lang w:val="en-GB" w:bidi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8363787" wp14:editId="3FEB2779">
                <wp:simplePos x="0" y="0"/>
                <wp:positionH relativeFrom="page">
                  <wp:align>left</wp:align>
                </wp:positionH>
                <wp:positionV relativeFrom="paragraph">
                  <wp:posOffset>2123954</wp:posOffset>
                </wp:positionV>
                <wp:extent cx="6999211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9211" cy="70104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AC28B" id="Rectangle 58" o:spid="_x0000_s1026" alt="&quot;&quot;" style="position:absolute;margin-left:0;margin-top:167.25pt;width:551.1pt;height:552pt;z-index:-251655168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" fillcolor="#272727 [2749]" stroked="f">
                <w10:wrap anchorx="page"/>
              </v:rect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480"/>
        <w:gridCol w:w="3576"/>
      </w:tblGrid>
      <w:tr w:rsidR="00E6525B" w:rsidRPr="0074558B" w14:paraId="17057EF2" w14:textId="77777777" w:rsidTr="00FC49E3">
        <w:trPr>
          <w:trHeight w:val="1728"/>
        </w:trPr>
        <w:tc>
          <w:tcPr>
            <w:tcW w:w="2965" w:type="pct"/>
          </w:tcPr>
          <w:p w14:paraId="6688B666" w14:textId="707356BF" w:rsidR="00E6525B" w:rsidRPr="0074558B" w:rsidRDefault="00F803D3" w:rsidP="00FF300A">
            <w:pPr>
              <w:pStyle w:val="Title"/>
              <w:rPr>
                <w:lang w:val="en-GB"/>
              </w:rPr>
            </w:pPr>
            <w:r>
              <w:rPr>
                <w:lang w:val="en-GB"/>
              </w:rPr>
              <w:t>Nigel Knox</w:t>
            </w:r>
          </w:p>
        </w:tc>
        <w:tc>
          <w:tcPr>
            <w:tcW w:w="377" w:type="pct"/>
          </w:tcPr>
          <w:p w14:paraId="25CA63AA" w14:textId="77777777" w:rsidR="00E6525B" w:rsidRPr="0074558B" w:rsidRDefault="00E6525B" w:rsidP="00F5689F">
            <w:pPr>
              <w:rPr>
                <w:lang w:val="en-GB"/>
              </w:rPr>
            </w:pPr>
          </w:p>
        </w:tc>
        <w:tc>
          <w:tcPr>
            <w:tcW w:w="1658" w:type="pct"/>
            <w:vMerge w:val="restart"/>
            <w:vAlign w:val="bottom"/>
          </w:tcPr>
          <w:p w14:paraId="605E26DB" w14:textId="774168B9" w:rsidR="003B6D96" w:rsidRPr="0074558B" w:rsidRDefault="00052E86" w:rsidP="00E6525B">
            <w:pPr>
              <w:pStyle w:val="BodyContactInfo"/>
              <w:rPr>
                <w:lang w:val="en-GB"/>
              </w:rPr>
            </w:pPr>
            <w:r>
              <w:rPr>
                <w:lang w:val="en-GB"/>
              </w:rPr>
              <w:t>A local man, looking for casual work</w:t>
            </w:r>
            <w:r w:rsidR="00AF7A79">
              <w:rPr>
                <w:lang w:val="en-GB"/>
              </w:rPr>
              <w:t xml:space="preserve">. Can be flexible with hours. Is reliable and </w:t>
            </w:r>
            <w:r w:rsidR="00274C39">
              <w:rPr>
                <w:lang w:val="en-GB"/>
              </w:rPr>
              <w:t>adaptable. A good problem solver.</w:t>
            </w:r>
          </w:p>
        </w:tc>
      </w:tr>
      <w:tr w:rsidR="00E97CB2" w:rsidRPr="0074558B" w14:paraId="79E2B646" w14:textId="77777777" w:rsidTr="00FC49E3">
        <w:trPr>
          <w:trHeight w:val="115"/>
        </w:trPr>
        <w:tc>
          <w:tcPr>
            <w:tcW w:w="2965" w:type="pct"/>
          </w:tcPr>
          <w:p w14:paraId="48E3C628" w14:textId="77777777" w:rsidR="00E97CB2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  <w:r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7D07546E" wp14:editId="1D3F094F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67B77B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6535C7DE" w14:textId="77777777" w:rsidR="00E97CB2" w:rsidRPr="0074558B" w:rsidRDefault="00E97CB2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1658" w:type="pct"/>
            <w:vMerge/>
          </w:tcPr>
          <w:p w14:paraId="5B417998" w14:textId="77777777" w:rsidR="00E97CB2" w:rsidRPr="0074558B" w:rsidRDefault="00E97CB2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</w:tr>
      <w:tr w:rsidR="00E97CB2" w:rsidRPr="0074558B" w14:paraId="203A9A9D" w14:textId="77777777" w:rsidTr="00FC49E3">
        <w:trPr>
          <w:trHeight w:val="2592"/>
        </w:trPr>
        <w:tc>
          <w:tcPr>
            <w:tcW w:w="2965" w:type="pct"/>
          </w:tcPr>
          <w:p w14:paraId="09779784" w14:textId="77777777" w:rsidR="00E97CB2" w:rsidRPr="0074558B" w:rsidRDefault="00E97CB2" w:rsidP="00F5689F">
            <w:pPr>
              <w:rPr>
                <w:lang w:val="en-GB"/>
              </w:rPr>
            </w:pPr>
          </w:p>
        </w:tc>
        <w:tc>
          <w:tcPr>
            <w:tcW w:w="377" w:type="pct"/>
          </w:tcPr>
          <w:p w14:paraId="4BFC4EA3" w14:textId="77777777" w:rsidR="00E97CB2" w:rsidRPr="0074558B" w:rsidRDefault="00E97CB2" w:rsidP="00F5689F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29619916" w14:textId="77777777" w:rsidR="00E97CB2" w:rsidRPr="0074558B" w:rsidRDefault="00E97CB2" w:rsidP="00F5689F">
            <w:pPr>
              <w:rPr>
                <w:lang w:val="en-GB"/>
              </w:rPr>
            </w:pPr>
          </w:p>
        </w:tc>
      </w:tr>
      <w:tr w:rsidR="00FC49E3" w:rsidRPr="0074558B" w14:paraId="2C68DFEE" w14:textId="77777777" w:rsidTr="00FC49E3">
        <w:tc>
          <w:tcPr>
            <w:tcW w:w="2965" w:type="pct"/>
          </w:tcPr>
          <w:p w14:paraId="034A46AA" w14:textId="77777777" w:rsidR="00FC49E3" w:rsidRPr="0074558B" w:rsidRDefault="001B5929" w:rsidP="00FC49E3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1680545767"/>
                <w:placeholder>
                  <w:docPart w:val="08C0148D49244FD3A2BFEB99F89AF637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4558B">
                  <w:rPr>
                    <w:rStyle w:val="PlaceholderText"/>
                    <w:color w:val="auto"/>
                    <w:lang w:val="en-GB" w:bidi="en-GB"/>
                  </w:rPr>
                  <w:t>Experience</w:t>
                </w:r>
              </w:sdtContent>
            </w:sdt>
            <w:r w:rsidR="00FC49E3" w:rsidRPr="0074558B">
              <w:rPr>
                <w:lang w:val="en-GB" w:bidi="en-GB"/>
              </w:rPr>
              <w:t xml:space="preserve"> </w:t>
            </w:r>
          </w:p>
        </w:tc>
        <w:tc>
          <w:tcPr>
            <w:tcW w:w="377" w:type="pct"/>
          </w:tcPr>
          <w:p w14:paraId="5385A220" w14:textId="77777777" w:rsidR="00FC49E3" w:rsidRPr="0074558B" w:rsidRDefault="00FC49E3" w:rsidP="00F5689F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48A99293" w14:textId="77777777" w:rsidR="00FC49E3" w:rsidRPr="0074558B" w:rsidRDefault="001B5929" w:rsidP="00E97CB2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-1275096728"/>
                <w:placeholder>
                  <w:docPart w:val="204F731E407946A0AEDB607961F9927D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4558B">
                  <w:rPr>
                    <w:lang w:val="en-GB" w:bidi="en-GB"/>
                  </w:rPr>
                  <w:t>Education</w:t>
                </w:r>
              </w:sdtContent>
            </w:sdt>
          </w:p>
        </w:tc>
      </w:tr>
      <w:tr w:rsidR="00E6525B" w:rsidRPr="0074558B" w14:paraId="0683459A" w14:textId="77777777" w:rsidTr="00FC49E3">
        <w:trPr>
          <w:trHeight w:val="115"/>
        </w:trPr>
        <w:tc>
          <w:tcPr>
            <w:tcW w:w="2965" w:type="pct"/>
          </w:tcPr>
          <w:p w14:paraId="4E636EB9" w14:textId="77777777" w:rsidR="00E6525B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  <w:r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1654CD3B" wp14:editId="4E520662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774B6B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579B9110" w14:textId="77777777" w:rsidR="00E6525B" w:rsidRPr="0074558B" w:rsidRDefault="00E6525B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1658" w:type="pct"/>
          </w:tcPr>
          <w:p w14:paraId="0618F532" w14:textId="77777777" w:rsidR="00E6525B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  <w:r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3BCBAF0D" wp14:editId="10074A36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C5FE2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4558B" w14:paraId="78F7236F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34519D04" w14:textId="77777777" w:rsidR="004532EC" w:rsidRDefault="004532EC" w:rsidP="00B06C4F">
            <w:pPr>
              <w:pStyle w:val="Jobdescription"/>
              <w:rPr>
                <w:lang w:val="en-GB"/>
              </w:rPr>
            </w:pPr>
          </w:p>
          <w:p w14:paraId="24F41AB8" w14:textId="60F87DB8" w:rsidR="00B06C4F" w:rsidRDefault="001B174D" w:rsidP="00B06C4F">
            <w:pPr>
              <w:pStyle w:val="Jobdescription"/>
              <w:rPr>
                <w:lang w:val="en-GB"/>
              </w:rPr>
            </w:pPr>
            <w:r>
              <w:rPr>
                <w:lang w:val="en-GB"/>
              </w:rPr>
              <w:t>A</w:t>
            </w:r>
            <w:r w:rsidR="00915C45">
              <w:rPr>
                <w:lang w:val="en-GB"/>
              </w:rPr>
              <w:t>fter a</w:t>
            </w:r>
            <w:r>
              <w:rPr>
                <w:lang w:val="en-GB"/>
              </w:rPr>
              <w:t xml:space="preserve"> long </w:t>
            </w:r>
            <w:r w:rsidR="004532EC">
              <w:rPr>
                <w:lang w:val="en-GB"/>
              </w:rPr>
              <w:t>career in Computer Software. I am now looking for casual work</w:t>
            </w:r>
            <w:r w:rsidR="005273DC">
              <w:rPr>
                <w:lang w:val="en-GB"/>
              </w:rPr>
              <w:t xml:space="preserve">. </w:t>
            </w:r>
            <w:r w:rsidR="009E00FA">
              <w:rPr>
                <w:lang w:val="en-GB"/>
              </w:rPr>
              <w:t xml:space="preserve">Although my experience is not directly transferable, I have built up some soft skills which </w:t>
            </w:r>
            <w:r w:rsidR="007B3223">
              <w:rPr>
                <w:lang w:val="en-GB"/>
              </w:rPr>
              <w:t>may be</w:t>
            </w:r>
            <w:r w:rsidR="009E00FA">
              <w:rPr>
                <w:lang w:val="en-GB"/>
              </w:rPr>
              <w:t xml:space="preserve"> of use.</w:t>
            </w:r>
          </w:p>
          <w:p w14:paraId="0BB3F0A7" w14:textId="5EB3BB0F" w:rsidR="009E00FA" w:rsidRDefault="0033789B" w:rsidP="009E00FA">
            <w:pPr>
              <w:pStyle w:val="Jobdescription"/>
              <w:numPr>
                <w:ilvl w:val="0"/>
                <w:numId w:val="10"/>
              </w:numPr>
              <w:rPr>
                <w:lang w:val="en-GB"/>
              </w:rPr>
            </w:pPr>
            <w:r>
              <w:rPr>
                <w:lang w:val="en-GB"/>
              </w:rPr>
              <w:t xml:space="preserve">I have spent a lot of time mentoring </w:t>
            </w:r>
            <w:r w:rsidR="00E94727">
              <w:rPr>
                <w:lang w:val="en-GB"/>
              </w:rPr>
              <w:t>younger staff and have developed a supportive</w:t>
            </w:r>
            <w:r w:rsidR="00DC2070">
              <w:rPr>
                <w:lang w:val="en-GB"/>
              </w:rPr>
              <w:t xml:space="preserve"> / not patronising approach.</w:t>
            </w:r>
          </w:p>
          <w:p w14:paraId="1CBF7702" w14:textId="44F6D0E5" w:rsidR="00AC0AB6" w:rsidRDefault="00942EB4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>I have a natural “security conscious” personality</w:t>
            </w:r>
            <w:r w:rsidR="00AC0AB6">
              <w:rPr>
                <w:lang w:val="en-GB"/>
              </w:rPr>
              <w:t>. I</w:t>
            </w:r>
            <w:r w:rsidR="009524EF">
              <w:rPr>
                <w:lang w:val="en-GB"/>
              </w:rPr>
              <w:t xml:space="preserve"> am friendly and helpful to others, but I’m also not afraid to </w:t>
            </w:r>
            <w:r w:rsidR="00935CE5">
              <w:rPr>
                <w:lang w:val="en-GB"/>
              </w:rPr>
              <w:t>confront those who are doing things they are not supposed to</w:t>
            </w:r>
            <w:r w:rsidR="002110E3">
              <w:rPr>
                <w:lang w:val="en-GB"/>
              </w:rPr>
              <w:t xml:space="preserve"> do</w:t>
            </w:r>
            <w:r w:rsidR="00935CE5">
              <w:rPr>
                <w:lang w:val="en-GB"/>
              </w:rPr>
              <w:t>.</w:t>
            </w:r>
          </w:p>
          <w:p w14:paraId="6605170C" w14:textId="40341944" w:rsidR="0084571A" w:rsidRDefault="0084571A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 xml:space="preserve">I am a natural problem solver, who </w:t>
            </w:r>
            <w:r w:rsidR="008275CB">
              <w:rPr>
                <w:lang w:val="en-GB"/>
              </w:rPr>
              <w:t>enjoys</w:t>
            </w:r>
            <w:r>
              <w:rPr>
                <w:lang w:val="en-GB"/>
              </w:rPr>
              <w:t xml:space="preserve"> being forced to improvise to get </w:t>
            </w:r>
            <w:r w:rsidR="003E4E9B">
              <w:rPr>
                <w:lang w:val="en-GB"/>
              </w:rPr>
              <w:t>the</w:t>
            </w:r>
            <w:r>
              <w:rPr>
                <w:lang w:val="en-GB"/>
              </w:rPr>
              <w:t xml:space="preserve"> job done.</w:t>
            </w:r>
          </w:p>
          <w:p w14:paraId="15EFCA5F" w14:textId="77777777" w:rsidR="0084571A" w:rsidRDefault="000904EE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 xml:space="preserve">Competent cyclist, making </w:t>
            </w:r>
            <w:r w:rsidR="00B854FC">
              <w:rPr>
                <w:lang w:val="en-GB"/>
              </w:rPr>
              <w:t>me more immune to bus strikes, etc.</w:t>
            </w:r>
          </w:p>
          <w:p w14:paraId="010D5801" w14:textId="77777777" w:rsidR="00B854FC" w:rsidRDefault="00B854FC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 xml:space="preserve">I am also </w:t>
            </w:r>
            <w:r w:rsidR="00C91B51">
              <w:rPr>
                <w:lang w:val="en-GB"/>
              </w:rPr>
              <w:t xml:space="preserve">a genuinely nice person to be around, </w:t>
            </w:r>
            <w:r w:rsidR="002D0251">
              <w:rPr>
                <w:lang w:val="en-GB"/>
              </w:rPr>
              <w:t>not the most entertaining nor funny, but I like helping people</w:t>
            </w:r>
            <w:r w:rsidR="00B35FDA">
              <w:rPr>
                <w:lang w:val="en-GB"/>
              </w:rPr>
              <w:t xml:space="preserve"> and most people can tell that.</w:t>
            </w:r>
          </w:p>
          <w:p w14:paraId="07DADFDE" w14:textId="36E87B9D" w:rsidR="002110E3" w:rsidRDefault="002110E3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 xml:space="preserve">I am not the fittest person, but I have always been stronger than most, </w:t>
            </w:r>
            <w:r w:rsidR="00633F22">
              <w:rPr>
                <w:lang w:val="en-GB"/>
              </w:rPr>
              <w:t>making me suitable for moving heavy loads.</w:t>
            </w:r>
          </w:p>
          <w:p w14:paraId="64674885" w14:textId="35AB9B00" w:rsidR="008275CB" w:rsidRDefault="008275CB" w:rsidP="00AC0AB6">
            <w:pPr>
              <w:pStyle w:val="Jobdescription"/>
              <w:numPr>
                <w:ilvl w:val="0"/>
                <w:numId w:val="9"/>
              </w:numPr>
              <w:rPr>
                <w:lang w:val="en-GB"/>
              </w:rPr>
            </w:pPr>
            <w:r>
              <w:rPr>
                <w:lang w:val="en-GB"/>
              </w:rPr>
              <w:t>I have basic Book-Keeping (Sage) skills and completed University “Accounting for Engineers” course.</w:t>
            </w:r>
            <w:r w:rsidR="007757A4">
              <w:rPr>
                <w:lang w:val="en-GB"/>
              </w:rPr>
              <w:t xml:space="preserve"> I have run my own (close) company before</w:t>
            </w:r>
            <w:r w:rsidR="00395332">
              <w:rPr>
                <w:lang w:val="en-GB"/>
              </w:rPr>
              <w:t xml:space="preserve"> and submitted my own VAT paperwork</w:t>
            </w:r>
            <w:r w:rsidR="007757A4">
              <w:rPr>
                <w:lang w:val="en-GB"/>
              </w:rPr>
              <w:t xml:space="preserve">. </w:t>
            </w:r>
            <w:r w:rsidR="00376F12">
              <w:rPr>
                <w:lang w:val="en-GB"/>
              </w:rPr>
              <w:t>It was a simple company, but i</w:t>
            </w:r>
            <w:r w:rsidR="007757A4">
              <w:rPr>
                <w:lang w:val="en-GB"/>
              </w:rPr>
              <w:t xml:space="preserve">t was successfully </w:t>
            </w:r>
            <w:r w:rsidR="00395332">
              <w:rPr>
                <w:lang w:val="en-GB"/>
              </w:rPr>
              <w:t>dissolved</w:t>
            </w:r>
            <w:r w:rsidR="00376F12">
              <w:rPr>
                <w:lang w:val="en-GB"/>
              </w:rPr>
              <w:t xml:space="preserve"> (closed without</w:t>
            </w:r>
            <w:r w:rsidR="00E90BE4">
              <w:rPr>
                <w:lang w:val="en-GB"/>
              </w:rPr>
              <w:t xml:space="preserve"> dispute)</w:t>
            </w:r>
            <w:r w:rsidR="00376F12">
              <w:rPr>
                <w:lang w:val="en-GB"/>
              </w:rPr>
              <w:t>.</w:t>
            </w:r>
          </w:p>
          <w:p w14:paraId="747EA817" w14:textId="21414E17" w:rsidR="00A207AE" w:rsidRDefault="00A207AE" w:rsidP="00A207AE">
            <w:pPr>
              <w:pStyle w:val="Jobdescription"/>
              <w:ind w:left="360"/>
              <w:rPr>
                <w:lang w:val="en-GB"/>
              </w:rPr>
            </w:pPr>
          </w:p>
          <w:p w14:paraId="54AE0357" w14:textId="6A9D6765" w:rsidR="00B35FDA" w:rsidRPr="00AC0AB6" w:rsidRDefault="00B35FDA" w:rsidP="00723EE1">
            <w:pPr>
              <w:pStyle w:val="Jobdescription"/>
              <w:ind w:left="720"/>
              <w:rPr>
                <w:lang w:val="en-GB"/>
              </w:rPr>
            </w:pPr>
          </w:p>
        </w:tc>
        <w:tc>
          <w:tcPr>
            <w:tcW w:w="377" w:type="pct"/>
            <w:vMerge w:val="restart"/>
          </w:tcPr>
          <w:p w14:paraId="32C30C81" w14:textId="77777777" w:rsidR="00FC49E3" w:rsidRPr="0074558B" w:rsidRDefault="00FC49E3" w:rsidP="00E6525B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73552599" w14:textId="5ABAFE3B" w:rsidR="00F803D3" w:rsidRDefault="00F803D3" w:rsidP="00FC49E3">
            <w:pPr>
              <w:rPr>
                <w:sz w:val="22"/>
                <w:szCs w:val="24"/>
              </w:rPr>
            </w:pPr>
            <w:r w:rsidRPr="00F803D3">
              <w:rPr>
                <w:sz w:val="22"/>
                <w:szCs w:val="24"/>
              </w:rPr>
              <w:t xml:space="preserve">Computer Systems Engineering </w:t>
            </w:r>
            <w:r w:rsidR="003A632C" w:rsidRPr="00F803D3">
              <w:rPr>
                <w:sz w:val="22"/>
                <w:szCs w:val="24"/>
              </w:rPr>
              <w:t>M. Eng</w:t>
            </w:r>
            <w:r w:rsidRPr="00F803D3">
              <w:rPr>
                <w:sz w:val="22"/>
                <w:szCs w:val="24"/>
              </w:rPr>
              <w:t>/</w:t>
            </w:r>
            <w:r w:rsidR="002C5983" w:rsidRPr="00F803D3">
              <w:rPr>
                <w:sz w:val="22"/>
                <w:szCs w:val="24"/>
              </w:rPr>
              <w:t>B.Sc.</w:t>
            </w:r>
            <w:r w:rsidRPr="00F803D3">
              <w:rPr>
                <w:sz w:val="22"/>
                <w:szCs w:val="24"/>
              </w:rPr>
              <w:t xml:space="preserve"> </w:t>
            </w:r>
            <w:r>
              <w:rPr>
                <w:sz w:val="22"/>
                <w:szCs w:val="24"/>
              </w:rPr>
              <w:t xml:space="preserve"> (2:1)</w:t>
            </w:r>
          </w:p>
          <w:p w14:paraId="23113333" w14:textId="77777777" w:rsidR="00057D86" w:rsidRDefault="00F803D3" w:rsidP="00FC49E3">
            <w:pPr>
              <w:rPr>
                <w:sz w:val="22"/>
                <w:szCs w:val="24"/>
              </w:rPr>
            </w:pPr>
            <w:r w:rsidRPr="00F803D3">
              <w:rPr>
                <w:sz w:val="22"/>
                <w:szCs w:val="24"/>
              </w:rPr>
              <w:t>Manchester University</w:t>
            </w:r>
          </w:p>
          <w:p w14:paraId="028BB06D" w14:textId="77777777" w:rsidR="00A55194" w:rsidRDefault="00A55194" w:rsidP="00FC49E3">
            <w:pPr>
              <w:rPr>
                <w:szCs w:val="32"/>
              </w:rPr>
            </w:pPr>
          </w:p>
          <w:p w14:paraId="758447E2" w14:textId="2F80E37F" w:rsidR="00FC49E3" w:rsidRDefault="00A55194" w:rsidP="00FC49E3">
            <w:pPr>
              <w:rPr>
                <w:noProof/>
                <w:sz w:val="10"/>
                <w:szCs w:val="10"/>
                <w:lang w:val="en-GB" w:bidi="en-GB"/>
              </w:rPr>
            </w:pPr>
            <w:r w:rsidRPr="00A55194">
              <w:rPr>
                <w:sz w:val="32"/>
                <w:szCs w:val="32"/>
              </w:rPr>
              <w:t>Certificat</w:t>
            </w:r>
            <w:r w:rsidR="00B716AF">
              <w:rPr>
                <w:sz w:val="32"/>
                <w:szCs w:val="32"/>
              </w:rPr>
              <w:t>es</w:t>
            </w:r>
            <w:r w:rsidR="00057D86"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42E0B1F7" wp14:editId="41183044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7665A5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61C741E2" w14:textId="77777777" w:rsidR="00527D18" w:rsidRDefault="00553E05" w:rsidP="006E76CD">
            <w:pPr>
              <w:rPr>
                <w:szCs w:val="18"/>
                <w:lang w:val="en-GB"/>
              </w:rPr>
            </w:pPr>
            <w:r w:rsidRPr="006E76CD">
              <w:rPr>
                <w:szCs w:val="18"/>
                <w:lang w:val="en-GB"/>
              </w:rPr>
              <w:t xml:space="preserve"> Up to date </w:t>
            </w:r>
            <w:r w:rsidR="004B336F">
              <w:rPr>
                <w:szCs w:val="18"/>
                <w:lang w:val="en-GB"/>
              </w:rPr>
              <w:t>DBS</w:t>
            </w:r>
          </w:p>
          <w:p w14:paraId="0672B0D9" w14:textId="0DC62863" w:rsidR="00723EE1" w:rsidRPr="006E76CD" w:rsidRDefault="00723EE1" w:rsidP="006E76CD">
            <w:pPr>
              <w:rPr>
                <w:szCs w:val="18"/>
                <w:lang w:val="en-GB"/>
              </w:rPr>
            </w:pPr>
            <w:r>
              <w:rPr>
                <w:szCs w:val="18"/>
                <w:lang w:val="en-GB"/>
              </w:rPr>
              <w:t>(Criminal record check)</w:t>
            </w:r>
          </w:p>
        </w:tc>
      </w:tr>
      <w:tr w:rsidR="00FC49E3" w:rsidRPr="0074558B" w14:paraId="2C23BB1A" w14:textId="77777777" w:rsidTr="00FC49E3">
        <w:tc>
          <w:tcPr>
            <w:tcW w:w="2965" w:type="pct"/>
            <w:vMerge/>
          </w:tcPr>
          <w:p w14:paraId="3C1758C7" w14:textId="77777777" w:rsidR="00FC49E3" w:rsidRPr="0074558B" w:rsidRDefault="00FC49E3" w:rsidP="00E97CB2">
            <w:pPr>
              <w:pStyle w:val="Heading1"/>
              <w:rPr>
                <w:lang w:val="en-GB"/>
              </w:rPr>
            </w:pPr>
          </w:p>
        </w:tc>
        <w:tc>
          <w:tcPr>
            <w:tcW w:w="377" w:type="pct"/>
            <w:vMerge/>
          </w:tcPr>
          <w:p w14:paraId="66B5A315" w14:textId="77777777" w:rsidR="00FC49E3" w:rsidRPr="0074558B" w:rsidRDefault="00FC49E3" w:rsidP="00F5689F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7D0F60FD" w14:textId="77777777" w:rsidR="006E76CD" w:rsidRDefault="006E76CD" w:rsidP="00E97CB2">
            <w:pPr>
              <w:pStyle w:val="Heading1"/>
              <w:rPr>
                <w:lang w:val="en-GB"/>
              </w:rPr>
            </w:pPr>
          </w:p>
          <w:p w14:paraId="613E3FD5" w14:textId="4FE0C5C1" w:rsidR="00FC49E3" w:rsidRPr="0074558B" w:rsidRDefault="001B5929" w:rsidP="00E97CB2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-1827432767"/>
                <w:placeholder>
                  <w:docPart w:val="92384767FF5E4D52A3183DF09434AEEF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4558B">
                  <w:rPr>
                    <w:lang w:val="en-GB" w:bidi="en-GB"/>
                  </w:rPr>
                  <w:t>Skills</w:t>
                </w:r>
              </w:sdtContent>
            </w:sdt>
          </w:p>
        </w:tc>
      </w:tr>
      <w:tr w:rsidR="00FC49E3" w:rsidRPr="0074558B" w14:paraId="6B760D59" w14:textId="77777777" w:rsidTr="00FC49E3">
        <w:trPr>
          <w:trHeight w:val="115"/>
        </w:trPr>
        <w:tc>
          <w:tcPr>
            <w:tcW w:w="2965" w:type="pct"/>
            <w:vMerge/>
          </w:tcPr>
          <w:p w14:paraId="71CD9D6C" w14:textId="77777777" w:rsidR="00FC49E3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377" w:type="pct"/>
            <w:vMerge/>
          </w:tcPr>
          <w:p w14:paraId="781D3549" w14:textId="77777777" w:rsidR="00FC49E3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1658" w:type="pct"/>
          </w:tcPr>
          <w:p w14:paraId="139237DE" w14:textId="0A51F64C" w:rsidR="00FC49E3" w:rsidRPr="0074558B" w:rsidRDefault="00527D18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  <w:r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056284F9" wp14:editId="2F940340">
                      <wp:extent cx="2103120" cy="0"/>
                      <wp:effectExtent l="0" t="19050" r="30480" b="19050"/>
                      <wp:docPr id="852675611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638B6E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4558B" w14:paraId="40CA28FE" w14:textId="77777777" w:rsidTr="00FC49E3">
        <w:trPr>
          <w:trHeight w:val="2520"/>
        </w:trPr>
        <w:tc>
          <w:tcPr>
            <w:tcW w:w="2965" w:type="pct"/>
            <w:vMerge/>
          </w:tcPr>
          <w:p w14:paraId="2AEAF709" w14:textId="77777777" w:rsidR="00FC49E3" w:rsidRPr="0074558B" w:rsidRDefault="00FC49E3" w:rsidP="00E97CB2">
            <w:pPr>
              <w:pStyle w:val="DateRange"/>
              <w:rPr>
                <w:lang w:val="en-GB"/>
              </w:rPr>
            </w:pPr>
          </w:p>
        </w:tc>
        <w:tc>
          <w:tcPr>
            <w:tcW w:w="377" w:type="pct"/>
            <w:vMerge/>
          </w:tcPr>
          <w:p w14:paraId="1313D6BC" w14:textId="77777777" w:rsidR="00FC49E3" w:rsidRPr="0074558B" w:rsidRDefault="00FC49E3" w:rsidP="00E6525B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6452EE10" w14:textId="5BADD130" w:rsidR="00FC49E3" w:rsidRDefault="0023630B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>Mentoring</w:t>
            </w:r>
            <w:r w:rsidR="00C24858">
              <w:rPr>
                <w:lang w:val="en-GB"/>
              </w:rPr>
              <w:t xml:space="preserve"> more junior staff</w:t>
            </w:r>
          </w:p>
          <w:p w14:paraId="46095BF7" w14:textId="37DC5A44" w:rsidR="0023630B" w:rsidRDefault="003057B7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>Highly computer literate.</w:t>
            </w:r>
          </w:p>
          <w:p w14:paraId="3862BAE4" w14:textId="5729DAAC" w:rsidR="000F6565" w:rsidRDefault="006D250C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>Numerate</w:t>
            </w:r>
            <w:r w:rsidR="00661023">
              <w:rPr>
                <w:lang w:val="en-GB"/>
              </w:rPr>
              <w:t>.</w:t>
            </w:r>
          </w:p>
          <w:p w14:paraId="1CB28AD4" w14:textId="6EED3818" w:rsidR="00661023" w:rsidRDefault="00ED517F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>Native English speaker</w:t>
            </w:r>
            <w:r w:rsidR="006301D4">
              <w:rPr>
                <w:lang w:val="en-GB"/>
              </w:rPr>
              <w:t>.</w:t>
            </w:r>
          </w:p>
          <w:p w14:paraId="0B93F326" w14:textId="6AD1DC08" w:rsidR="003057B7" w:rsidRDefault="003057B7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 xml:space="preserve">Rusty basic </w:t>
            </w:r>
            <w:r w:rsidR="00BF58BC">
              <w:rPr>
                <w:lang w:val="en-GB"/>
              </w:rPr>
              <w:t>Brazilian Portuguese.</w:t>
            </w:r>
          </w:p>
          <w:p w14:paraId="68A2A804" w14:textId="05490CB9" w:rsidR="00F95251" w:rsidRDefault="00F95251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 xml:space="preserve">Collaborative </w:t>
            </w:r>
            <w:r w:rsidR="00ED517F">
              <w:rPr>
                <w:lang w:val="en-GB"/>
              </w:rPr>
              <w:t>problem-solving</w:t>
            </w:r>
            <w:r>
              <w:rPr>
                <w:lang w:val="en-GB"/>
              </w:rPr>
              <w:t xml:space="preserve"> skills.</w:t>
            </w:r>
          </w:p>
          <w:p w14:paraId="55A5A5D8" w14:textId="7146FE18" w:rsidR="00ED517F" w:rsidRDefault="007A66A4" w:rsidP="00201E36">
            <w:pPr>
              <w:pStyle w:val="SkillsBullets"/>
              <w:rPr>
                <w:lang w:val="en-GB"/>
              </w:rPr>
            </w:pPr>
            <w:r>
              <w:rPr>
                <w:lang w:val="en-GB"/>
              </w:rPr>
              <w:t xml:space="preserve">Current </w:t>
            </w:r>
            <w:r w:rsidR="00B2142F">
              <w:rPr>
                <w:lang w:val="en-GB"/>
              </w:rPr>
              <w:t xml:space="preserve">Drivers Licence </w:t>
            </w:r>
            <w:r>
              <w:rPr>
                <w:lang w:val="en-GB"/>
              </w:rPr>
              <w:t>(</w:t>
            </w:r>
            <w:r w:rsidR="00B2142F">
              <w:rPr>
                <w:lang w:val="en-GB"/>
              </w:rPr>
              <w:t xml:space="preserve">but </w:t>
            </w:r>
            <w:r w:rsidR="00312C80">
              <w:rPr>
                <w:lang w:val="en-GB"/>
              </w:rPr>
              <w:t xml:space="preserve">will not drive for a living due to </w:t>
            </w:r>
            <w:r w:rsidR="00866B48">
              <w:rPr>
                <w:lang w:val="en-GB"/>
              </w:rPr>
              <w:t xml:space="preserve">a </w:t>
            </w:r>
            <w:r w:rsidR="00312C80">
              <w:rPr>
                <w:lang w:val="en-GB"/>
              </w:rPr>
              <w:t>health</w:t>
            </w:r>
            <w:r w:rsidR="00866B48">
              <w:rPr>
                <w:lang w:val="en-GB"/>
              </w:rPr>
              <w:t xml:space="preserve"> condition</w:t>
            </w:r>
            <w:r>
              <w:rPr>
                <w:lang w:val="en-GB"/>
              </w:rPr>
              <w:t>)</w:t>
            </w:r>
            <w:r w:rsidR="00B2142F">
              <w:rPr>
                <w:lang w:val="en-GB"/>
              </w:rPr>
              <w:t>.</w:t>
            </w:r>
          </w:p>
          <w:p w14:paraId="4E58D402" w14:textId="0987E00C" w:rsidR="007A66A4" w:rsidRPr="0074558B" w:rsidRDefault="007A66A4" w:rsidP="007A66A4">
            <w:pPr>
              <w:pStyle w:val="SkillsBullets"/>
              <w:numPr>
                <w:ilvl w:val="0"/>
                <w:numId w:val="0"/>
              </w:numPr>
              <w:ind w:left="288"/>
              <w:rPr>
                <w:lang w:val="en-GB"/>
              </w:rPr>
            </w:pPr>
          </w:p>
        </w:tc>
      </w:tr>
      <w:tr w:rsidR="00FC49E3" w:rsidRPr="0074558B" w14:paraId="03EFBB55" w14:textId="77777777" w:rsidTr="00FC49E3">
        <w:tc>
          <w:tcPr>
            <w:tcW w:w="2965" w:type="pct"/>
            <w:vMerge/>
          </w:tcPr>
          <w:p w14:paraId="26937111" w14:textId="77777777" w:rsidR="00FC49E3" w:rsidRPr="0074558B" w:rsidRDefault="00FC49E3" w:rsidP="00E97CB2">
            <w:pPr>
              <w:pStyle w:val="Heading1"/>
              <w:rPr>
                <w:lang w:val="en-GB"/>
              </w:rPr>
            </w:pPr>
          </w:p>
        </w:tc>
        <w:tc>
          <w:tcPr>
            <w:tcW w:w="377" w:type="pct"/>
            <w:vMerge/>
          </w:tcPr>
          <w:p w14:paraId="01655606" w14:textId="77777777" w:rsidR="00FC49E3" w:rsidRPr="0074558B" w:rsidRDefault="00FC49E3" w:rsidP="00F5689F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27A1C42D" w14:textId="77777777" w:rsidR="00FC49E3" w:rsidRPr="0074558B" w:rsidRDefault="001B5929" w:rsidP="00E97CB2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325716262"/>
                <w:placeholder>
                  <w:docPart w:val="E3DDC5446C04413A84694B532152B0B0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74558B">
                  <w:rPr>
                    <w:lang w:val="en-GB" w:bidi="en-GB"/>
                  </w:rPr>
                  <w:t>Contact</w:t>
                </w:r>
              </w:sdtContent>
            </w:sdt>
          </w:p>
        </w:tc>
      </w:tr>
      <w:tr w:rsidR="00FC49E3" w:rsidRPr="0074558B" w14:paraId="57261F06" w14:textId="77777777" w:rsidTr="00FC49E3">
        <w:trPr>
          <w:trHeight w:val="115"/>
        </w:trPr>
        <w:tc>
          <w:tcPr>
            <w:tcW w:w="2965" w:type="pct"/>
            <w:vMerge/>
          </w:tcPr>
          <w:p w14:paraId="1EF267B6" w14:textId="77777777" w:rsidR="00FC49E3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377" w:type="pct"/>
            <w:vMerge/>
          </w:tcPr>
          <w:p w14:paraId="5481794F" w14:textId="77777777" w:rsidR="00FC49E3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</w:p>
        </w:tc>
        <w:tc>
          <w:tcPr>
            <w:tcW w:w="1658" w:type="pct"/>
          </w:tcPr>
          <w:p w14:paraId="0617B923" w14:textId="77777777" w:rsidR="00FC49E3" w:rsidRPr="0074558B" w:rsidRDefault="00FC49E3" w:rsidP="00F5689F">
            <w:pPr>
              <w:spacing w:line="240" w:lineRule="auto"/>
              <w:rPr>
                <w:sz w:val="8"/>
                <w:szCs w:val="8"/>
                <w:lang w:val="en-GB"/>
              </w:rPr>
            </w:pPr>
            <w:r w:rsidRPr="0074558B">
              <w:rPr>
                <w:noProof/>
                <w:sz w:val="10"/>
                <w:szCs w:val="10"/>
                <w:lang w:val="en-GB" w:bidi="en-GB"/>
              </w:rPr>
              <mc:AlternateContent>
                <mc:Choice Requires="wps">
                  <w:drawing>
                    <wp:inline distT="0" distB="0" distL="0" distR="0" wp14:anchorId="40B54FA0" wp14:editId="06BC961A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8870F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:rsidRPr="0074558B" w14:paraId="1D95EA48" w14:textId="77777777" w:rsidTr="00FC49E3">
        <w:trPr>
          <w:trHeight w:val="2448"/>
        </w:trPr>
        <w:tc>
          <w:tcPr>
            <w:tcW w:w="2965" w:type="pct"/>
            <w:vMerge/>
          </w:tcPr>
          <w:p w14:paraId="6C810291" w14:textId="77777777" w:rsidR="00FC49E3" w:rsidRPr="0074558B" w:rsidRDefault="00FC49E3" w:rsidP="00E97CB2">
            <w:pPr>
              <w:pStyle w:val="DateRange"/>
              <w:rPr>
                <w:lang w:val="en-GB"/>
              </w:rPr>
            </w:pPr>
          </w:p>
        </w:tc>
        <w:tc>
          <w:tcPr>
            <w:tcW w:w="377" w:type="pct"/>
            <w:vMerge/>
          </w:tcPr>
          <w:p w14:paraId="2C4C6944" w14:textId="77777777" w:rsidR="00FC49E3" w:rsidRPr="0074558B" w:rsidRDefault="00FC49E3" w:rsidP="00E6525B">
            <w:pPr>
              <w:rPr>
                <w:lang w:val="en-GB"/>
              </w:rPr>
            </w:pPr>
          </w:p>
        </w:tc>
        <w:tc>
          <w:tcPr>
            <w:tcW w:w="1658" w:type="pct"/>
          </w:tcPr>
          <w:p w14:paraId="1E1EC291" w14:textId="5EA6F568" w:rsidR="00FC49E3" w:rsidRDefault="00DB2E9A" w:rsidP="00B7287E">
            <w:pPr>
              <w:pStyle w:val="BodyContactInfo"/>
              <w:rPr>
                <w:lang w:val="en-GB" w:bidi="en-GB"/>
              </w:rPr>
            </w:pPr>
            <w:r>
              <w:rPr>
                <w:lang w:val="en-GB"/>
              </w:rPr>
              <w:t>RedRhovr</w:t>
            </w:r>
            <w:r w:rsidR="00472A99">
              <w:rPr>
                <w:lang w:val="en-GB"/>
              </w:rPr>
              <w:t>@gmail.com</w:t>
            </w:r>
            <w:r w:rsidR="00FC49E3" w:rsidRPr="0074558B">
              <w:rPr>
                <w:lang w:val="en-GB" w:bidi="en-GB"/>
              </w:rPr>
              <w:t xml:space="preserve"> </w:t>
            </w:r>
          </w:p>
          <w:p w14:paraId="41FCE2CF" w14:textId="7AE375A0" w:rsidR="00472A99" w:rsidRPr="0074558B" w:rsidRDefault="007A05E3" w:rsidP="00B7287E">
            <w:pPr>
              <w:pStyle w:val="BodyContactInfo"/>
              <w:rPr>
                <w:lang w:val="en-GB"/>
              </w:rPr>
            </w:pPr>
            <w:r>
              <w:rPr>
                <w:lang w:val="en-GB" w:bidi="en-GB"/>
              </w:rPr>
              <w:t>0</w:t>
            </w:r>
            <w:r w:rsidR="0003540E">
              <w:rPr>
                <w:lang w:val="en-GB" w:bidi="en-GB"/>
              </w:rPr>
              <w:t>7</w:t>
            </w:r>
            <w:r w:rsidR="000B7996">
              <w:rPr>
                <w:lang w:val="en-GB" w:bidi="en-GB"/>
              </w:rPr>
              <w:t>921 081491</w:t>
            </w:r>
          </w:p>
        </w:tc>
      </w:tr>
    </w:tbl>
    <w:p w14:paraId="7019C8B8" w14:textId="77777777" w:rsidR="00340C75" w:rsidRPr="0074558B" w:rsidRDefault="00340C75" w:rsidP="00472A99">
      <w:pPr>
        <w:rPr>
          <w:lang w:val="en-GB"/>
        </w:rPr>
      </w:pPr>
    </w:p>
    <w:sectPr w:rsidR="00340C75" w:rsidRPr="0074558B" w:rsidSect="003A425B">
      <w:pgSz w:w="11906" w:h="16838" w:code="9"/>
      <w:pgMar w:top="720" w:right="734" w:bottom="288" w:left="72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A26A2" w14:textId="77777777" w:rsidR="001B5929" w:rsidRDefault="001B5929" w:rsidP="001B56AD">
      <w:pPr>
        <w:spacing w:line="240" w:lineRule="auto"/>
      </w:pPr>
      <w:r>
        <w:separator/>
      </w:r>
    </w:p>
  </w:endnote>
  <w:endnote w:type="continuationSeparator" w:id="0">
    <w:p w14:paraId="6C629F3E" w14:textId="77777777" w:rsidR="001B5929" w:rsidRDefault="001B5929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AAEAA" w14:textId="77777777" w:rsidR="001B5929" w:rsidRDefault="001B5929" w:rsidP="001B56AD">
      <w:pPr>
        <w:spacing w:line="240" w:lineRule="auto"/>
      </w:pPr>
      <w:r>
        <w:separator/>
      </w:r>
    </w:p>
  </w:footnote>
  <w:footnote w:type="continuationSeparator" w:id="0">
    <w:p w14:paraId="4325A250" w14:textId="77777777" w:rsidR="001B5929" w:rsidRDefault="001B5929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298A3D42"/>
    <w:multiLevelType w:val="hybridMultilevel"/>
    <w:tmpl w:val="9E26C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16196"/>
    <w:multiLevelType w:val="hybridMultilevel"/>
    <w:tmpl w:val="167C007E"/>
    <w:lvl w:ilvl="0" w:tplc="222C4186"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8339F"/>
    <w:multiLevelType w:val="hybridMultilevel"/>
    <w:tmpl w:val="10607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430FC"/>
    <w:multiLevelType w:val="hybridMultilevel"/>
    <w:tmpl w:val="0BD6544A"/>
    <w:lvl w:ilvl="0" w:tplc="1D606F7A"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084229744">
    <w:abstractNumId w:val="2"/>
  </w:num>
  <w:num w:numId="2" w16cid:durableId="1427799551">
    <w:abstractNumId w:val="8"/>
  </w:num>
  <w:num w:numId="3" w16cid:durableId="1172988007">
    <w:abstractNumId w:val="7"/>
  </w:num>
  <w:num w:numId="4" w16cid:durableId="1544175199">
    <w:abstractNumId w:val="0"/>
  </w:num>
  <w:num w:numId="5" w16cid:durableId="1315842716">
    <w:abstractNumId w:val="1"/>
  </w:num>
  <w:num w:numId="6" w16cid:durableId="756441341">
    <w:abstractNumId w:val="9"/>
  </w:num>
  <w:num w:numId="7" w16cid:durableId="1678457878">
    <w:abstractNumId w:val="5"/>
  </w:num>
  <w:num w:numId="8" w16cid:durableId="812328648">
    <w:abstractNumId w:val="3"/>
  </w:num>
  <w:num w:numId="9" w16cid:durableId="1346862765">
    <w:abstractNumId w:val="6"/>
  </w:num>
  <w:num w:numId="10" w16cid:durableId="985015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D3"/>
    <w:rsid w:val="00021654"/>
    <w:rsid w:val="0003540E"/>
    <w:rsid w:val="000430BC"/>
    <w:rsid w:val="00052E86"/>
    <w:rsid w:val="00057D86"/>
    <w:rsid w:val="0008170D"/>
    <w:rsid w:val="00084692"/>
    <w:rsid w:val="000904EE"/>
    <w:rsid w:val="000B7996"/>
    <w:rsid w:val="000B7E9E"/>
    <w:rsid w:val="000F19EB"/>
    <w:rsid w:val="000F6565"/>
    <w:rsid w:val="0017134B"/>
    <w:rsid w:val="001B174D"/>
    <w:rsid w:val="001B56AD"/>
    <w:rsid w:val="001B5929"/>
    <w:rsid w:val="001E74BB"/>
    <w:rsid w:val="00201E36"/>
    <w:rsid w:val="002110E3"/>
    <w:rsid w:val="00213230"/>
    <w:rsid w:val="0023630B"/>
    <w:rsid w:val="00256491"/>
    <w:rsid w:val="00273963"/>
    <w:rsid w:val="00274C39"/>
    <w:rsid w:val="002C5983"/>
    <w:rsid w:val="002D0251"/>
    <w:rsid w:val="002D1EE6"/>
    <w:rsid w:val="003057B7"/>
    <w:rsid w:val="00312C80"/>
    <w:rsid w:val="0033789B"/>
    <w:rsid w:val="00340C75"/>
    <w:rsid w:val="00376F12"/>
    <w:rsid w:val="00395332"/>
    <w:rsid w:val="003A11F8"/>
    <w:rsid w:val="003A425B"/>
    <w:rsid w:val="003A632C"/>
    <w:rsid w:val="003B6D96"/>
    <w:rsid w:val="003E4E9B"/>
    <w:rsid w:val="003E6D64"/>
    <w:rsid w:val="003F6860"/>
    <w:rsid w:val="00406F3D"/>
    <w:rsid w:val="004238CD"/>
    <w:rsid w:val="00452EDE"/>
    <w:rsid w:val="004532EC"/>
    <w:rsid w:val="00472A99"/>
    <w:rsid w:val="0049290F"/>
    <w:rsid w:val="004B336F"/>
    <w:rsid w:val="004C7E05"/>
    <w:rsid w:val="004D1467"/>
    <w:rsid w:val="005212FB"/>
    <w:rsid w:val="00522068"/>
    <w:rsid w:val="005273DC"/>
    <w:rsid w:val="00527D18"/>
    <w:rsid w:val="00553E05"/>
    <w:rsid w:val="005B1B13"/>
    <w:rsid w:val="005D49CA"/>
    <w:rsid w:val="005F14AD"/>
    <w:rsid w:val="00604061"/>
    <w:rsid w:val="006301D4"/>
    <w:rsid w:val="00633F22"/>
    <w:rsid w:val="006375EF"/>
    <w:rsid w:val="00661023"/>
    <w:rsid w:val="006657A0"/>
    <w:rsid w:val="00667013"/>
    <w:rsid w:val="006C3D4C"/>
    <w:rsid w:val="006D250C"/>
    <w:rsid w:val="006E76CD"/>
    <w:rsid w:val="006F7F1C"/>
    <w:rsid w:val="00702F9E"/>
    <w:rsid w:val="00711C07"/>
    <w:rsid w:val="007129D4"/>
    <w:rsid w:val="00723EE1"/>
    <w:rsid w:val="0074558B"/>
    <w:rsid w:val="007466F4"/>
    <w:rsid w:val="0075139D"/>
    <w:rsid w:val="007757A4"/>
    <w:rsid w:val="00793691"/>
    <w:rsid w:val="007A05E3"/>
    <w:rsid w:val="007A66A4"/>
    <w:rsid w:val="007A722F"/>
    <w:rsid w:val="007B3223"/>
    <w:rsid w:val="007C04B0"/>
    <w:rsid w:val="00810BD7"/>
    <w:rsid w:val="008275CB"/>
    <w:rsid w:val="0084571A"/>
    <w:rsid w:val="00851431"/>
    <w:rsid w:val="008539E9"/>
    <w:rsid w:val="0086291E"/>
    <w:rsid w:val="00866B48"/>
    <w:rsid w:val="00887C2C"/>
    <w:rsid w:val="00896CD3"/>
    <w:rsid w:val="008B6A36"/>
    <w:rsid w:val="00915C45"/>
    <w:rsid w:val="00935CE5"/>
    <w:rsid w:val="00942EB4"/>
    <w:rsid w:val="009524EF"/>
    <w:rsid w:val="00962F92"/>
    <w:rsid w:val="00986F72"/>
    <w:rsid w:val="009A5742"/>
    <w:rsid w:val="009E00FA"/>
    <w:rsid w:val="00A1439F"/>
    <w:rsid w:val="00A207AE"/>
    <w:rsid w:val="00A207C9"/>
    <w:rsid w:val="00A52794"/>
    <w:rsid w:val="00A55194"/>
    <w:rsid w:val="00A635D5"/>
    <w:rsid w:val="00A82D03"/>
    <w:rsid w:val="00AC0AB6"/>
    <w:rsid w:val="00AC4EDC"/>
    <w:rsid w:val="00AF7A79"/>
    <w:rsid w:val="00B04CBA"/>
    <w:rsid w:val="00B06C4F"/>
    <w:rsid w:val="00B13E32"/>
    <w:rsid w:val="00B2142F"/>
    <w:rsid w:val="00B35FDA"/>
    <w:rsid w:val="00B37AD5"/>
    <w:rsid w:val="00B551D4"/>
    <w:rsid w:val="00B716AF"/>
    <w:rsid w:val="00B7287E"/>
    <w:rsid w:val="00B80EE9"/>
    <w:rsid w:val="00B854FC"/>
    <w:rsid w:val="00BA1EDE"/>
    <w:rsid w:val="00BA7508"/>
    <w:rsid w:val="00BB23D5"/>
    <w:rsid w:val="00BF58BC"/>
    <w:rsid w:val="00C14801"/>
    <w:rsid w:val="00C238D8"/>
    <w:rsid w:val="00C24858"/>
    <w:rsid w:val="00C4674F"/>
    <w:rsid w:val="00C609DB"/>
    <w:rsid w:val="00C764ED"/>
    <w:rsid w:val="00C8183F"/>
    <w:rsid w:val="00C83E97"/>
    <w:rsid w:val="00C91B51"/>
    <w:rsid w:val="00D6474A"/>
    <w:rsid w:val="00D87E03"/>
    <w:rsid w:val="00DB2E9A"/>
    <w:rsid w:val="00DC2070"/>
    <w:rsid w:val="00DF642D"/>
    <w:rsid w:val="00E4483F"/>
    <w:rsid w:val="00E6525B"/>
    <w:rsid w:val="00E90BE4"/>
    <w:rsid w:val="00E94727"/>
    <w:rsid w:val="00E97CB2"/>
    <w:rsid w:val="00EA1FC3"/>
    <w:rsid w:val="00ED517F"/>
    <w:rsid w:val="00ED6E70"/>
    <w:rsid w:val="00EE2B18"/>
    <w:rsid w:val="00EF10F2"/>
    <w:rsid w:val="00F03188"/>
    <w:rsid w:val="00F41ACF"/>
    <w:rsid w:val="00F4336F"/>
    <w:rsid w:val="00F469ED"/>
    <w:rsid w:val="00F5689F"/>
    <w:rsid w:val="00F7064C"/>
    <w:rsid w:val="00F712FF"/>
    <w:rsid w:val="00F803D3"/>
    <w:rsid w:val="00F95251"/>
    <w:rsid w:val="00FA2D26"/>
    <w:rsid w:val="00FA6B46"/>
    <w:rsid w:val="00FC49E3"/>
    <w:rsid w:val="00FC78D4"/>
    <w:rsid w:val="00FD0BDF"/>
    <w:rsid w:val="00FF300A"/>
    <w:rsid w:val="00FF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96EC2"/>
  <w15:docId w15:val="{408E9ED6-DFCB-4F36-AA4F-04FA4FC0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drh\AppData\Local\Microsoft\Office\16.0\DTS\en-GB%7b7C89A80B-72CD-47D8-8019-B753C1789CAC%7d\%7bC2BB162F-F4ED-49E5-875D-1DB7FE8D3F08%7dtf00112764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C0148D49244FD3A2BFEB99F89AF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FE530-9847-4531-98A0-25AC9E865E30}"/>
      </w:docPartPr>
      <w:docPartBody>
        <w:p w:rsidR="00AC2EB3" w:rsidRDefault="00AC2EB3">
          <w:pPr>
            <w:pStyle w:val="08C0148D49244FD3A2BFEB99F89AF637"/>
          </w:pPr>
          <w:r w:rsidRPr="0074558B">
            <w:rPr>
              <w:rStyle w:val="PlaceholderText"/>
              <w:lang w:bidi="en-GB"/>
            </w:rPr>
            <w:t>Experience</w:t>
          </w:r>
        </w:p>
      </w:docPartBody>
    </w:docPart>
    <w:docPart>
      <w:docPartPr>
        <w:name w:val="204F731E407946A0AEDB607961F99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2EFE2-ED4A-4E9E-AC2F-9C233EDE1E3A}"/>
      </w:docPartPr>
      <w:docPartBody>
        <w:p w:rsidR="00AC2EB3" w:rsidRDefault="00AC2EB3">
          <w:pPr>
            <w:pStyle w:val="204F731E407946A0AEDB607961F9927D"/>
          </w:pPr>
          <w:r w:rsidRPr="0074558B">
            <w:rPr>
              <w:lang w:bidi="en-GB"/>
            </w:rPr>
            <w:t>Education</w:t>
          </w:r>
        </w:p>
      </w:docPartBody>
    </w:docPart>
    <w:docPart>
      <w:docPartPr>
        <w:name w:val="92384767FF5E4D52A3183DF09434A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27ADD-2B64-4C2C-87E3-9BE2F692DE93}"/>
      </w:docPartPr>
      <w:docPartBody>
        <w:p w:rsidR="00AC2EB3" w:rsidRDefault="00AC2EB3">
          <w:pPr>
            <w:pStyle w:val="92384767FF5E4D52A3183DF09434AEEF"/>
          </w:pPr>
          <w:r w:rsidRPr="0074558B">
            <w:rPr>
              <w:lang w:bidi="en-GB"/>
            </w:rPr>
            <w:t>Skills</w:t>
          </w:r>
        </w:p>
      </w:docPartBody>
    </w:docPart>
    <w:docPart>
      <w:docPartPr>
        <w:name w:val="E3DDC5446C04413A84694B532152B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79839-6ECD-4183-B97C-D03B67AD4927}"/>
      </w:docPartPr>
      <w:docPartBody>
        <w:p w:rsidR="00AC2EB3" w:rsidRDefault="00AC2EB3">
          <w:pPr>
            <w:pStyle w:val="E3DDC5446C04413A84694B532152B0B0"/>
          </w:pPr>
          <w:r w:rsidRPr="0074558B">
            <w:rPr>
              <w:lang w:bidi="en-GB"/>
            </w:rP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7977199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16"/>
    <w:rsid w:val="00104605"/>
    <w:rsid w:val="001576E8"/>
    <w:rsid w:val="00522068"/>
    <w:rsid w:val="00604061"/>
    <w:rsid w:val="007C04B0"/>
    <w:rsid w:val="00896CD3"/>
    <w:rsid w:val="009A29B8"/>
    <w:rsid w:val="00AC2EB3"/>
    <w:rsid w:val="00B37AD5"/>
    <w:rsid w:val="00BB0B16"/>
    <w:rsid w:val="00E4483F"/>
    <w:rsid w:val="00FC394D"/>
    <w:rsid w:val="00FE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0B16"/>
    <w:rPr>
      <w:color w:val="808080"/>
    </w:rPr>
  </w:style>
  <w:style w:type="paragraph" w:customStyle="1" w:styleId="08C0148D49244FD3A2BFEB99F89AF637">
    <w:name w:val="08C0148D49244FD3A2BFEB99F89AF637"/>
  </w:style>
  <w:style w:type="paragraph" w:customStyle="1" w:styleId="204F731E407946A0AEDB607961F9927D">
    <w:name w:val="204F731E407946A0AEDB607961F9927D"/>
  </w:style>
  <w:style w:type="paragraph" w:customStyle="1" w:styleId="92384767FF5E4D52A3183DF09434AEEF">
    <w:name w:val="92384767FF5E4D52A3183DF09434AEEF"/>
  </w:style>
  <w:style w:type="paragraph" w:customStyle="1" w:styleId="E3DDC5446C04413A84694B532152B0B0">
    <w:name w:val="E3DDC5446C04413A84694B532152B0B0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AF3B845-4FA5-4DD4-A83D-89059E47C8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{C2BB162F-F4ED-49E5-875D-1DB7FE8D3F08}tf00112764_win32.dotx</Template>
  <TotalTime>1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K</dc:creator>
  <cp:keywords/>
  <dc:description/>
  <cp:lastModifiedBy>N K</cp:lastModifiedBy>
  <cp:revision>2</cp:revision>
  <dcterms:created xsi:type="dcterms:W3CDTF">2026-09-23T10:13:00Z</dcterms:created>
  <dcterms:modified xsi:type="dcterms:W3CDTF">2026-09-23T10:13:00Z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